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A6EEF">
      <w:pPr>
        <w:spacing w:line="360" w:lineRule="auto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Лабораторна робота №4</w:t>
      </w:r>
    </w:p>
    <w:p w:rsidR="00000000" w:rsidRDefault="001A6EE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Тема: Синхронізація середовища розробки з системою управління проектами «JIRA» і системою контролю версій. </w:t>
      </w:r>
    </w:p>
    <w:p w:rsidR="00000000" w:rsidRDefault="001A6EEF">
      <w:pPr>
        <w:spacing w:line="360" w:lineRule="auto"/>
        <w:rPr>
          <w:b/>
          <w:sz w:val="28"/>
          <w:szCs w:val="28"/>
        </w:rPr>
      </w:pPr>
    </w:p>
    <w:p w:rsidR="00000000" w:rsidRDefault="001A6EEF">
      <w:pPr>
        <w:spacing w:line="360" w:lineRule="auto"/>
        <w:ind w:firstLine="630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мета:</w:t>
      </w:r>
      <w:r>
        <w:rPr>
          <w:sz w:val="28"/>
          <w:szCs w:val="28"/>
        </w:rPr>
        <w:t>Набути практичних навичок зі створення і конфігурації підключення середовища розробки Eclipse з системою управління прое</w:t>
      </w:r>
      <w:r>
        <w:rPr>
          <w:sz w:val="28"/>
          <w:szCs w:val="28"/>
        </w:rPr>
        <w:t>ктами «JIRA». Налаштування доступу до системи контролю версій на прикладі сервісу GitHub.com.</w:t>
      </w:r>
    </w:p>
    <w:p w:rsidR="00000000" w:rsidRDefault="001A6EEF">
      <w:pPr>
        <w:spacing w:line="360" w:lineRule="auto"/>
        <w:rPr>
          <w:sz w:val="28"/>
          <w:szCs w:val="28"/>
        </w:rPr>
      </w:pPr>
    </w:p>
    <w:p w:rsidR="00000000" w:rsidRDefault="001A6EEF">
      <w:pPr>
        <w:spacing w:line="360" w:lineRule="auto"/>
        <w:ind w:firstLine="630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роботи:</w:t>
      </w:r>
    </w:p>
    <w:p w:rsidR="00000000" w:rsidRDefault="001A6EEF">
      <w:pPr>
        <w:spacing w:line="360" w:lineRule="auto"/>
        <w:ind w:firstLine="630"/>
        <w:jc w:val="both"/>
        <w:rPr>
          <w:b/>
          <w:sz w:val="28"/>
          <w:szCs w:val="28"/>
        </w:rPr>
      </w:pPr>
    </w:p>
    <w:p w:rsidR="00000000" w:rsidRDefault="001A6EEF">
      <w:pPr>
        <w:spacing w:line="360" w:lineRule="auto"/>
        <w:ind w:firstLine="630"/>
        <w:jc w:val="both"/>
        <w:rPr>
          <w:sz w:val="28"/>
          <w:szCs w:val="28"/>
        </w:rPr>
      </w:pPr>
      <w:r>
        <w:rPr>
          <w:sz w:val="28"/>
          <w:szCs w:val="28"/>
        </w:rPr>
        <w:t>Необхідно організувати взаємозв'язок середовища розробки Eclipse з системою управління проектами «JIRA».</w:t>
      </w:r>
    </w:p>
    <w:p w:rsidR="00000000" w:rsidRDefault="001A6EEF">
      <w:pPr>
        <w:spacing w:line="360" w:lineRule="auto"/>
        <w:ind w:firstLine="630"/>
        <w:jc w:val="both"/>
        <w:rPr>
          <w:sz w:val="28"/>
          <w:szCs w:val="28"/>
        </w:rPr>
      </w:pPr>
      <w:r>
        <w:rPr>
          <w:sz w:val="28"/>
          <w:szCs w:val="28"/>
        </w:rPr>
        <w:t>Такий взаємозв'язок організовується за допо</w:t>
      </w:r>
      <w:r>
        <w:rPr>
          <w:sz w:val="28"/>
          <w:szCs w:val="28"/>
        </w:rPr>
        <w:t>могою плагіна для середовища Eclipse. Аналогічні плагіни існую і для інших популярних IDE (наприклад - IntelliJ).</w:t>
      </w:r>
    </w:p>
    <w:p w:rsidR="00000000" w:rsidRDefault="001A6EEF">
      <w:pPr>
        <w:spacing w:line="360" w:lineRule="auto"/>
        <w:ind w:firstLine="630"/>
        <w:jc w:val="both"/>
        <w:rPr>
          <w:sz w:val="28"/>
          <w:szCs w:val="28"/>
        </w:rPr>
      </w:pPr>
      <w:r>
        <w:rPr>
          <w:sz w:val="28"/>
          <w:szCs w:val="28"/>
        </w:rPr>
        <w:t>Для організації зв'язку середовища розробки (на прикладі Eclipse) і системою контролю версій використовуємо вбудований плагін Git в Eclipse.</w:t>
      </w:r>
    </w:p>
    <w:p w:rsidR="00000000" w:rsidRDefault="001A6EEF">
      <w:pPr>
        <w:spacing w:line="360" w:lineRule="auto"/>
        <w:ind w:firstLine="630"/>
        <w:jc w:val="both"/>
        <w:rPr>
          <w:sz w:val="28"/>
          <w:szCs w:val="28"/>
        </w:rPr>
      </w:pPr>
    </w:p>
    <w:p w:rsidR="00000000" w:rsidRDefault="001A6EEF">
      <w:pPr>
        <w:spacing w:line="360" w:lineRule="auto"/>
        <w:ind w:firstLine="63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(Спосіб 1)</w:t>
      </w:r>
    </w:p>
    <w:p w:rsidR="00000000" w:rsidRDefault="001A6EEF">
      <w:pPr>
        <w:spacing w:line="360" w:lineRule="auto"/>
        <w:ind w:firstLine="630"/>
        <w:jc w:val="center"/>
        <w:rPr>
          <w:b/>
          <w:sz w:val="28"/>
          <w:szCs w:val="28"/>
          <w:lang w:val="en-US"/>
        </w:rPr>
      </w:pPr>
    </w:p>
    <w:p w:rsidR="00000000" w:rsidRDefault="001A6EEF">
      <w:pPr>
        <w:spacing w:line="360" w:lineRule="auto"/>
        <w:ind w:firstLine="630"/>
        <w:jc w:val="both"/>
        <w:rPr>
          <w:sz w:val="28"/>
          <w:szCs w:val="28"/>
        </w:rPr>
      </w:pPr>
      <w:r>
        <w:rPr>
          <w:b/>
          <w:sz w:val="28"/>
          <w:szCs w:val="28"/>
        </w:rPr>
        <w:t>Порядок дій:</w:t>
      </w:r>
    </w:p>
    <w:p w:rsidR="00000000" w:rsidRDefault="001A6EEF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Реєстрація рахунку на сайті сервісу GitHub.com.</w:t>
      </w:r>
    </w:p>
    <w:p w:rsidR="00000000" w:rsidRDefault="001A6EEF">
      <w:pPr>
        <w:numPr>
          <w:ilvl w:val="0"/>
          <w:numId w:val="1"/>
        </w:numPr>
        <w:spacing w:line="360" w:lineRule="auto"/>
        <w:ind w:left="90" w:firstLine="900"/>
        <w:jc w:val="both"/>
        <w:rPr>
          <w:sz w:val="28"/>
          <w:szCs w:val="28"/>
        </w:rPr>
      </w:pPr>
      <w:r>
        <w:rPr>
          <w:sz w:val="28"/>
          <w:szCs w:val="28"/>
        </w:rPr>
        <w:t>Створити репозиторій для зберігання вихідного коду проекту. Зберегти посилання на створений репозиторій</w:t>
      </w:r>
      <w:r w:rsidR="007D219F"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5781675" cy="82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828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A6EEF">
      <w:pPr>
        <w:numPr>
          <w:ilvl w:val="0"/>
          <w:numId w:val="1"/>
        </w:numPr>
        <w:spacing w:line="360" w:lineRule="auto"/>
        <w:ind w:left="90" w:firstLine="900"/>
        <w:jc w:val="both"/>
        <w:rPr>
          <w:sz w:val="28"/>
          <w:szCs w:val="28"/>
        </w:rPr>
      </w:pPr>
      <w:r>
        <w:rPr>
          <w:sz w:val="28"/>
          <w:szCs w:val="28"/>
        </w:rPr>
        <w:t>Додати пользватель, які можуть вносити змін в репозиторій (вихідний тек</w:t>
      </w:r>
      <w:r>
        <w:rPr>
          <w:sz w:val="28"/>
          <w:szCs w:val="28"/>
        </w:rPr>
        <w:t xml:space="preserve">ст проекту). В налаштуваннях сховища вибрати пункт </w:t>
      </w:r>
      <w:r>
        <w:rPr>
          <w:sz w:val="28"/>
          <w:szCs w:val="28"/>
        </w:rPr>
        <w:lastRenderedPageBreak/>
        <w:t>Collaborators і ввести поштові адреси або імена користувачів які також повинні бути зареєстровані на сервісі GitHub.com.</w:t>
      </w:r>
    </w:p>
    <w:p w:rsidR="00000000" w:rsidRDefault="001A6EEF">
      <w:pPr>
        <w:numPr>
          <w:ilvl w:val="0"/>
          <w:numId w:val="1"/>
        </w:numPr>
        <w:spacing w:line="360" w:lineRule="auto"/>
        <w:ind w:left="0" w:firstLine="990"/>
        <w:jc w:val="both"/>
      </w:pPr>
      <w:r>
        <w:rPr>
          <w:sz w:val="28"/>
          <w:szCs w:val="28"/>
        </w:rPr>
        <w:t>Отримати параметри підключення системи контролю версій до системи JIRA (Client ID, C</w:t>
      </w:r>
      <w:r>
        <w:rPr>
          <w:sz w:val="28"/>
          <w:szCs w:val="28"/>
        </w:rPr>
        <w:t>lient Secret). Для цього зайти в налаштування в розділ Developer Applications і зареєструвати новий додаток яке буде сповіщена при внесенні змін у вихідному коді проекту.</w:t>
      </w:r>
    </w:p>
    <w:p w:rsidR="00000000" w:rsidRDefault="007D219F">
      <w:pPr>
        <w:spacing w:line="360" w:lineRule="auto"/>
        <w:jc w:val="both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5943600" cy="95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A6EEF">
      <w:pPr>
        <w:spacing w:line="360" w:lineRule="auto"/>
        <w:jc w:val="both"/>
      </w:pPr>
      <w:r>
        <w:rPr>
          <w:sz w:val="28"/>
          <w:szCs w:val="28"/>
        </w:rPr>
        <w:t xml:space="preserve">Задати налаштування сервера JIRA </w:t>
      </w:r>
    </w:p>
    <w:p w:rsidR="00000000" w:rsidRDefault="007D219F">
      <w:pPr>
        <w:spacing w:line="360" w:lineRule="auto"/>
        <w:jc w:val="both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5810250" cy="4495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49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A6EEF">
      <w:pPr>
        <w:numPr>
          <w:ilvl w:val="0"/>
          <w:numId w:val="1"/>
        </w:numPr>
        <w:spacing w:line="360" w:lineRule="auto"/>
        <w:ind w:left="0" w:firstLine="990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>Зайти в систему JIRA під правами "Project Manag</w:t>
      </w:r>
      <w:r>
        <w:rPr>
          <w:sz w:val="28"/>
          <w:szCs w:val="28"/>
        </w:rPr>
        <w:t>er". В налаштуваннях Вашого проекту зайти в розділ Development tools. Додайте нове підключення GitHub. Введіть збережені параметри (Client ID, Client Secret).</w:t>
      </w:r>
    </w:p>
    <w:p w:rsidR="00000000" w:rsidRDefault="001A6EEF">
      <w:pPr>
        <w:spacing w:line="360" w:lineRule="auto"/>
        <w:ind w:left="99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Ваша зв'язок з Jira і GitHub встановлена.</w:t>
      </w:r>
    </w:p>
    <w:p w:rsidR="00000000" w:rsidRDefault="001A6EEF">
      <w:pPr>
        <w:spacing w:line="360" w:lineRule="auto"/>
        <w:jc w:val="both"/>
        <w:rPr>
          <w:b/>
          <w:sz w:val="28"/>
          <w:szCs w:val="28"/>
          <w:u w:val="single"/>
        </w:rPr>
      </w:pPr>
    </w:p>
    <w:p w:rsidR="00000000" w:rsidRDefault="001A6EEF">
      <w:pPr>
        <w:spacing w:line="360" w:lineRule="auto"/>
        <w:ind w:firstLine="630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GitLab і </w:t>
      </w:r>
      <w:r>
        <w:rPr>
          <w:sz w:val="28"/>
          <w:szCs w:val="28"/>
        </w:rPr>
        <w:t xml:space="preserve"> GitHub (Спосіб 2)</w:t>
      </w:r>
    </w:p>
    <w:p w:rsidR="00000000" w:rsidRDefault="001A6EEF">
      <w:pPr>
        <w:spacing w:line="360" w:lineRule="auto"/>
        <w:jc w:val="center"/>
        <w:rPr>
          <w:b/>
          <w:sz w:val="28"/>
          <w:szCs w:val="28"/>
        </w:rPr>
      </w:pPr>
    </w:p>
    <w:p w:rsidR="00000000" w:rsidRDefault="001A6EEF">
      <w:pPr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:rsidR="00000000" w:rsidRDefault="001A6EE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Реєстрація рахунку на са</w:t>
      </w:r>
      <w:r>
        <w:rPr>
          <w:sz w:val="28"/>
          <w:szCs w:val="28"/>
        </w:rPr>
        <w:t>йті сервісу GitLab.com.</w:t>
      </w:r>
    </w:p>
    <w:p w:rsidR="00000000" w:rsidRDefault="001A6EEF">
      <w:pPr>
        <w:numPr>
          <w:ilvl w:val="0"/>
          <w:numId w:val="2"/>
        </w:numPr>
        <w:spacing w:line="360" w:lineRule="auto"/>
        <w:ind w:left="90" w:firstLine="900"/>
        <w:jc w:val="both"/>
        <w:rPr>
          <w:sz w:val="28"/>
          <w:szCs w:val="28"/>
        </w:rPr>
      </w:pPr>
      <w:r>
        <w:rPr>
          <w:sz w:val="28"/>
          <w:szCs w:val="28"/>
        </w:rPr>
        <w:t>Створити репозиторій для зберігання вихідного коду проекту. Зберегти посилання на створений репозиторій</w:t>
      </w:r>
      <w:r w:rsidR="007D219F"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5781675" cy="828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8286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A6EEF">
      <w:pPr>
        <w:numPr>
          <w:ilvl w:val="0"/>
          <w:numId w:val="2"/>
        </w:numPr>
        <w:spacing w:line="360" w:lineRule="auto"/>
        <w:ind w:left="90" w:firstLine="900"/>
        <w:jc w:val="both"/>
        <w:rPr>
          <w:bCs/>
          <w:sz w:val="28"/>
          <w:szCs w:val="28"/>
        </w:rPr>
      </w:pPr>
      <w:r>
        <w:rPr>
          <w:sz w:val="28"/>
          <w:szCs w:val="28"/>
        </w:rPr>
        <w:t>Додати пользватель, які можуть вносити змін в репозиторій (вихідний текст проекту). В налаштуваннях сховища вибрати пункт</w:t>
      </w:r>
      <w:hyperlink r:id="rId8" w:history="1">
        <w:r>
          <w:rPr>
            <w:rStyle w:val="Hyperlink"/>
            <w:b/>
            <w:sz w:val="28"/>
            <w:szCs w:val="28"/>
          </w:rPr>
          <w:t>Members</w:t>
        </w:r>
      </w:hyperlink>
      <w:r>
        <w:rPr>
          <w:b/>
          <w:sz w:val="28"/>
          <w:szCs w:val="28"/>
        </w:rPr>
        <w:t xml:space="preserve"> </w:t>
      </w:r>
      <w:r>
        <w:rPr>
          <w:bCs/>
          <w:sz w:val="28"/>
          <w:szCs w:val="28"/>
        </w:rPr>
        <w:t>і ввести поштові адреси або імена користувачів які також повинні бути зареєстровані на сервісі GitLab.com.</w:t>
      </w:r>
    </w:p>
    <w:p w:rsidR="00000000" w:rsidRDefault="001A6EEF">
      <w:pPr>
        <w:numPr>
          <w:ilvl w:val="0"/>
          <w:numId w:val="2"/>
        </w:numPr>
        <w:spacing w:line="360" w:lineRule="auto"/>
        <w:ind w:left="90" w:firstLine="900"/>
        <w:jc w:val="both"/>
      </w:pPr>
      <w:r>
        <w:rPr>
          <w:bCs/>
          <w:sz w:val="28"/>
          <w:szCs w:val="28"/>
        </w:rPr>
        <w:t>Зайти в систему JIRA під правами "Project Manager". В налаштуваннях Git</w:t>
      </w:r>
    </w:p>
    <w:p w:rsidR="00000000" w:rsidRDefault="007D219F">
      <w:pPr>
        <w:spacing w:line="360" w:lineRule="auto"/>
        <w:ind w:left="630"/>
        <w:jc w:val="both"/>
        <w:rPr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5934075" cy="809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A6EEF">
      <w:pPr>
        <w:spacing w:line="360" w:lineRule="auto"/>
        <w:jc w:val="both"/>
      </w:pPr>
      <w:r>
        <w:rPr>
          <w:bCs/>
          <w:sz w:val="28"/>
          <w:szCs w:val="28"/>
        </w:rPr>
        <w:t>додай</w:t>
      </w:r>
      <w:r>
        <w:rPr>
          <w:bCs/>
          <w:sz w:val="28"/>
          <w:szCs w:val="28"/>
        </w:rPr>
        <w:t xml:space="preserve">те нове підключення GitLab. </w:t>
      </w:r>
    </w:p>
    <w:p w:rsidR="00000000" w:rsidRDefault="007D219F">
      <w:pPr>
        <w:spacing w:line="360" w:lineRule="auto"/>
        <w:jc w:val="both"/>
        <w:rPr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6115050" cy="2000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00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A6EEF">
      <w:pPr>
        <w:spacing w:line="360" w:lineRule="auto"/>
        <w:jc w:val="both"/>
        <w:rPr>
          <w:bCs/>
          <w:sz w:val="28"/>
          <w:szCs w:val="28"/>
        </w:rPr>
      </w:pPr>
    </w:p>
    <w:p w:rsidR="00000000" w:rsidRDefault="001A6EEF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Введіть шлях до вашого сховища, логін і пароль до облікового запису на GitLab.com</w:t>
      </w:r>
    </w:p>
    <w:p w:rsidR="00000000" w:rsidRDefault="001A6EEF">
      <w:pPr>
        <w:spacing w:line="360" w:lineRule="auto"/>
        <w:jc w:val="both"/>
      </w:pPr>
      <w:r>
        <w:rPr>
          <w:bCs/>
          <w:sz w:val="28"/>
          <w:szCs w:val="28"/>
        </w:rPr>
        <w:lastRenderedPageBreak/>
        <w:t>В налаштуваннях отриманого з'єднання</w:t>
      </w:r>
    </w:p>
    <w:p w:rsidR="00000000" w:rsidRDefault="007D219F">
      <w:pPr>
        <w:spacing w:line="360" w:lineRule="auto"/>
        <w:jc w:val="both"/>
        <w:rPr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5934075" cy="1200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0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A6EEF">
      <w:pPr>
        <w:spacing w:line="360" w:lineRule="auto"/>
        <w:jc w:val="both"/>
      </w:pPr>
      <w:r>
        <w:rPr>
          <w:bCs/>
          <w:sz w:val="28"/>
          <w:szCs w:val="28"/>
        </w:rPr>
        <w:t>Увімкніть можливість переглядати окремі Коміто</w:t>
      </w:r>
    </w:p>
    <w:p w:rsidR="00000000" w:rsidRDefault="007D219F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>
        <w:rPr>
          <w:noProof/>
          <w:lang w:val="en-US" w:eastAsia="en-US"/>
        </w:rPr>
        <w:drawing>
          <wp:inline distT="0" distB="0" distL="0" distR="0">
            <wp:extent cx="5934075" cy="2647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A6EEF">
      <w:pPr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:rsidR="00000000" w:rsidRDefault="001A6EEF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Ваша зв'язок з Jira та GitLab встановлена.</w:t>
      </w:r>
    </w:p>
    <w:p w:rsidR="00000000" w:rsidRDefault="001A6EEF">
      <w:pPr>
        <w:spacing w:line="360" w:lineRule="auto"/>
        <w:ind w:left="630"/>
        <w:jc w:val="both"/>
        <w:rPr>
          <w:b/>
          <w:bCs/>
          <w:sz w:val="28"/>
          <w:szCs w:val="28"/>
          <w:u w:val="single"/>
        </w:rPr>
      </w:pPr>
    </w:p>
    <w:p w:rsidR="00000000" w:rsidRDefault="001A6EEF">
      <w:pPr>
        <w:spacing w:line="360" w:lineRule="auto"/>
        <w:ind w:left="630"/>
        <w:jc w:val="both"/>
        <w:rPr>
          <w:b/>
          <w:bCs/>
          <w:sz w:val="28"/>
          <w:szCs w:val="28"/>
          <w:u w:val="single"/>
        </w:rPr>
      </w:pPr>
      <w:r>
        <w:rPr>
          <w:bCs/>
          <w:sz w:val="28"/>
          <w:szCs w:val="28"/>
        </w:rPr>
        <w:t>Перевірка</w:t>
      </w:r>
    </w:p>
    <w:p w:rsidR="00000000" w:rsidRDefault="001A6EEF">
      <w:pPr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:rsidR="00000000" w:rsidRDefault="001A6EEF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створіть в </w:t>
      </w:r>
      <w:r>
        <w:rPr>
          <w:sz w:val="28"/>
          <w:szCs w:val="28"/>
        </w:rPr>
        <w:t>Eclipse проект (або виберіть існуючий).</w:t>
      </w:r>
    </w:p>
    <w:p w:rsidR="00000000" w:rsidRDefault="001A6EEF">
      <w:pPr>
        <w:numPr>
          <w:ilvl w:val="0"/>
          <w:numId w:val="3"/>
        </w:numPr>
        <w:spacing w:line="360" w:lineRule="auto"/>
        <w:jc w:val="both"/>
      </w:pPr>
      <w:r>
        <w:rPr>
          <w:sz w:val="28"/>
          <w:szCs w:val="28"/>
        </w:rPr>
        <w:t>Додайте підтримку системи контролю версій в проект.</w:t>
      </w:r>
    </w:p>
    <w:p w:rsidR="00000000" w:rsidRDefault="007D219F">
      <w:pPr>
        <w:spacing w:line="360" w:lineRule="auto"/>
        <w:ind w:left="90"/>
        <w:jc w:val="both"/>
        <w:rPr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5486400" cy="2647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79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A6EEF">
      <w:pPr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Налаштуйте підключення до створеного сховища (Використовуйте посилання з кроку 2.).</w:t>
      </w:r>
    </w:p>
    <w:p w:rsidR="00000000" w:rsidRDefault="001A6EEF">
      <w:pPr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Виберіть завдання зі списку Ваших завдань (з лабораторної роботи </w:t>
      </w:r>
      <w:r>
        <w:rPr>
          <w:bCs/>
          <w:sz w:val="28"/>
          <w:szCs w:val="28"/>
        </w:rPr>
        <w:t xml:space="preserve">№3). </w:t>
      </w:r>
    </w:p>
    <w:p w:rsidR="00000000" w:rsidRDefault="001A6EEF">
      <w:pPr>
        <w:numPr>
          <w:ilvl w:val="0"/>
          <w:numId w:val="3"/>
        </w:numPr>
        <w:spacing w:line="360" w:lineRule="auto"/>
        <w:jc w:val="both"/>
        <w:rPr>
          <w:bCs/>
          <w:i/>
          <w:color w:val="FF0000"/>
          <w:sz w:val="28"/>
          <w:szCs w:val="28"/>
          <w:u w:val="single"/>
        </w:rPr>
      </w:pPr>
      <w:r>
        <w:rPr>
          <w:bCs/>
          <w:sz w:val="28"/>
          <w:szCs w:val="28"/>
        </w:rPr>
        <w:t>Збережіть в репозиторій вихідний код (команда COMMIT і PUSH). Використовуйте в якості основної гілки сховища гілку master.</w:t>
      </w:r>
    </w:p>
    <w:p w:rsidR="00000000" w:rsidRDefault="001A6EEF">
      <w:pPr>
        <w:spacing w:line="360" w:lineRule="auto"/>
        <w:ind w:left="142"/>
        <w:jc w:val="both"/>
        <w:rPr>
          <w:bCs/>
          <w:sz w:val="28"/>
          <w:szCs w:val="28"/>
        </w:rPr>
      </w:pPr>
      <w:r>
        <w:rPr>
          <w:bCs/>
          <w:i/>
          <w:color w:val="FF0000"/>
          <w:sz w:val="28"/>
          <w:szCs w:val="28"/>
          <w:u w:val="single"/>
        </w:rPr>
        <w:t>У заголовку коммітов обов'язково поставте на початку назва завдання (наприклад PT-1)</w:t>
      </w:r>
    </w:p>
    <w:p w:rsidR="00000000" w:rsidRDefault="001A6EEF">
      <w:pPr>
        <w:numPr>
          <w:ilvl w:val="0"/>
          <w:numId w:val="3"/>
        </w:numPr>
        <w:spacing w:line="360" w:lineRule="auto"/>
        <w:jc w:val="both"/>
      </w:pP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Перевірити в JIRA у властивостях завдання</w:t>
      </w:r>
      <w:r>
        <w:rPr>
          <w:bCs/>
          <w:sz w:val="28"/>
          <w:szCs w:val="28"/>
        </w:rPr>
        <w:t xml:space="preserve"> (Activities) що Ваш вихідний код пов'язаний з репозиторієм.</w:t>
      </w:r>
    </w:p>
    <w:p w:rsidR="00000000" w:rsidRDefault="007D219F">
      <w:pPr>
        <w:spacing w:line="360" w:lineRule="auto"/>
        <w:jc w:val="both"/>
        <w:rPr>
          <w:bCs/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34075" cy="3333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A6EEF">
      <w:pPr>
        <w:spacing w:line="360" w:lineRule="auto"/>
        <w:jc w:val="both"/>
      </w:pPr>
      <w:r>
        <w:rPr>
          <w:bCs/>
          <w:sz w:val="28"/>
          <w:szCs w:val="28"/>
        </w:rPr>
        <w:t>або в у вкладці Git Commits</w:t>
      </w:r>
    </w:p>
    <w:p w:rsidR="00000000" w:rsidRDefault="007D219F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>
            <wp:extent cx="5934075" cy="1895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954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D219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5905500" cy="25431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A6EEF">
      <w:pPr>
        <w:numPr>
          <w:ilvl w:val="0"/>
          <w:numId w:val="3"/>
        </w:numPr>
        <w:spacing w:line="360" w:lineRule="auto"/>
        <w:ind w:left="0" w:firstLine="990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Зробіть підключення до сховища під іншим користувачем. Скопіюйте проект в локальний репозиторій. Внесіть зміни та збережіть їх </w:t>
      </w:r>
      <w:r>
        <w:rPr>
          <w:bCs/>
          <w:sz w:val="28"/>
          <w:szCs w:val="28"/>
        </w:rPr>
        <w:lastRenderedPageBreak/>
        <w:t>назад в репозиторій. Переконайтес</w:t>
      </w:r>
      <w:r>
        <w:rPr>
          <w:bCs/>
          <w:sz w:val="28"/>
          <w:szCs w:val="28"/>
        </w:rPr>
        <w:t>я в тому, що відповідне завдання в JIRA і зміни в вихідному коді синхронізовані.</w:t>
      </w:r>
    </w:p>
    <w:p w:rsidR="00000000" w:rsidRDefault="001A6EEF">
      <w:pPr>
        <w:spacing w:line="360" w:lineRule="auto"/>
        <w:jc w:val="both"/>
        <w:rPr>
          <w:bCs/>
          <w:sz w:val="28"/>
          <w:szCs w:val="28"/>
        </w:rPr>
      </w:pPr>
    </w:p>
    <w:p w:rsidR="001A6EEF" w:rsidRDefault="001A6EEF">
      <w:pPr>
        <w:spacing w:line="360" w:lineRule="auto"/>
        <w:ind w:left="720"/>
        <w:jc w:val="both"/>
      </w:pPr>
    </w:p>
    <w:sectPr w:rsidR="001A6EEF">
      <w:pgSz w:w="11906" w:h="16838"/>
      <w:pgMar w:top="1134" w:right="850" w:bottom="1134" w:left="1701" w:header="720" w:footer="720" w:gutter="0"/>
      <w:cols w:space="72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DejaVu Sans"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1350" w:hanging="360"/>
      </w:pPr>
      <w:rPr>
        <w:b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Num3"/>
    <w:lvl w:ilvl="0">
      <w:start w:val="1"/>
      <w:numFmt w:val="decimal"/>
      <w:lvlText w:val="%1."/>
      <w:lvlJc w:val="left"/>
      <w:pPr>
        <w:tabs>
          <w:tab w:val="num" w:pos="0"/>
        </w:tabs>
        <w:ind w:left="1350" w:hanging="360"/>
      </w:pPr>
      <w:rPr>
        <w:bCs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1350" w:hanging="360"/>
      </w:pPr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19F"/>
    <w:rsid w:val="001A6EEF"/>
    <w:rsid w:val="007D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1128F7DA-FD66-4112-9B78-6437AFC2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color w:val="00000A"/>
      <w:kern w:val="1"/>
      <w:sz w:val="24"/>
      <w:szCs w:val="24"/>
      <w:lang w:val="ru-RU" w:eastAsia="zh-C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Heading2">
    <w:name w:val="heading 2"/>
    <w:basedOn w:val="Normal"/>
    <w:qFormat/>
    <w:p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4">
    <w:name w:val="WW8Num6z4"/>
    <w:rPr>
      <w:rFonts w:ascii="Courier New" w:hAnsi="Courier New" w:cs="Courier New"/>
    </w:rPr>
  </w:style>
  <w:style w:type="character" w:customStyle="1" w:styleId="WW8Num7z0">
    <w:name w:val="WW8Num7z0"/>
  </w:style>
  <w:style w:type="character" w:customStyle="1" w:styleId="WW8Num7z1">
    <w:name w:val="WW8Num7z1"/>
    <w:rPr>
      <w:rFonts w:ascii="Symbol" w:hAnsi="Symbol" w:cs="Symbol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b/>
      <w:sz w:val="28"/>
      <w:szCs w:val="28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bCs/>
      <w:sz w:val="28"/>
      <w:szCs w:val="28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b/>
      <w:bCs/>
      <w:sz w:val="28"/>
      <w:szCs w:val="28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ascii="Symbol" w:hAnsi="Symbol" w:cs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8z0">
    <w:name w:val="WW8Num18z0"/>
    <w:rPr>
      <w:rFonts w:ascii="Symbol" w:hAnsi="Symbol" w:cs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styleId="DefaultParagraphFont0">
    <w:name w:val="Default Paragraph Font"/>
  </w:style>
  <w:style w:type="character" w:customStyle="1" w:styleId="Heading2Char">
    <w:name w:val="Heading 2 Char"/>
    <w:rPr>
      <w:b/>
      <w:bCs/>
      <w:sz w:val="36"/>
      <w:szCs w:val="36"/>
    </w:rPr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sz w:val="32"/>
      <w:szCs w:val="32"/>
      <w:lang w:val="ru-RU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sz w:val="26"/>
      <w:szCs w:val="26"/>
      <w:lang w:val="ru-RU"/>
    </w:rPr>
  </w:style>
  <w:style w:type="character" w:customStyle="1" w:styleId="HeaderChar">
    <w:name w:val="Header Char"/>
    <w:rPr>
      <w:sz w:val="24"/>
      <w:szCs w:val="24"/>
    </w:rPr>
  </w:style>
  <w:style w:type="character" w:customStyle="1" w:styleId="FooterChar">
    <w:name w:val="Footer Char"/>
    <w:rPr>
      <w:sz w:val="24"/>
      <w:szCs w:val="24"/>
    </w:rPr>
  </w:style>
  <w:style w:type="character" w:customStyle="1" w:styleId="ListLabel1">
    <w:name w:val="ListLabel 1"/>
    <w:rPr>
      <w:b/>
      <w:sz w:val="28"/>
      <w:szCs w:val="28"/>
    </w:rPr>
  </w:style>
  <w:style w:type="character" w:customStyle="1" w:styleId="ListLabel2">
    <w:name w:val="ListLabel 2"/>
    <w:rPr>
      <w:bCs/>
      <w:sz w:val="28"/>
      <w:szCs w:val="28"/>
    </w:rPr>
  </w:style>
  <w:style w:type="character" w:customStyle="1" w:styleId="ListLabel3">
    <w:name w:val="ListLabel 3"/>
    <w:rPr>
      <w:b/>
      <w:bCs/>
      <w:sz w:val="28"/>
      <w:szCs w:val="28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alekg/gitexample/project_members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Практическое занятие №1</vt:lpstr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№1</dc:title>
  <dc:subject/>
  <dc:creator>User</dc:creator>
  <cp:keywords/>
  <dc:description/>
  <cp:lastModifiedBy>Alex</cp:lastModifiedBy>
  <cp:revision>2</cp:revision>
  <cp:lastPrinted>1601-01-01T00:00:00Z</cp:lastPrinted>
  <dcterms:created xsi:type="dcterms:W3CDTF">2020-12-03T22:55:00Z</dcterms:created>
  <dcterms:modified xsi:type="dcterms:W3CDTF">2020-12-03T22:55:00Z</dcterms:modified>
</cp:coreProperties>
</file>